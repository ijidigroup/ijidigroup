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240" w:after="240"/>
        <w:jc w:val="center"/>
        <w:rPr>
          <w:rFonts w:ascii="Algerian" w:hAnsi="Algerian"/>
          <w:b/>
          <w:sz w:val="48"/>
          <w:szCs w:val="48"/>
        </w:rPr>
      </w:pPr>
      <w:r>
        <w:rPr>
          <w:rFonts w:ascii="Algerian" w:hAnsi="Algerian"/>
          <w:b/>
          <w:sz w:val="48"/>
          <w:szCs w:val="48"/>
        </w:rPr>
        <w:t>MANDELA ONWUSAH</w:t>
      </w:r>
    </w:p>
    <w:p>
      <w:pPr>
        <w:pStyle w:val="style0"/>
        <w:jc w:val="both"/>
        <w:rPr>
          <w:b/>
          <w:color w:val="800000"/>
          <w:sz w:val="26"/>
          <w:szCs w:val="26"/>
        </w:rPr>
      </w:pPr>
      <w:r>
        <w:rPr>
          <w:b/>
          <w:color w:val="800000"/>
          <w:sz w:val="26"/>
          <w:szCs w:val="26"/>
          <w:u w:val="single"/>
        </w:rPr>
        <w:t>PERSONAL PROFILE: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  <w:lang w:val="en-US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  <w:lang w:val="en-US"/>
        </w:rPr>
        <w:t xml:space="preserve">     </w:t>
      </w:r>
      <w:r>
        <w:rPr>
          <w:b/>
          <w:color w:val="800000"/>
          <w:sz w:val="26"/>
          <w:szCs w:val="26"/>
          <w:u w:val="single"/>
        </w:rPr>
        <w:t>CONTACT INFORMATION: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5400"/>
        </w:tabs>
        <w:jc w:val="both"/>
        <w:rPr>
          <w:sz w:val="26"/>
          <w:szCs w:val="26"/>
        </w:rPr>
      </w:pPr>
      <w:r>
        <w:rPr>
          <w:sz w:val="26"/>
          <w:szCs w:val="26"/>
        </w:rPr>
        <w:t>Date of Birth:</w:t>
      </w:r>
      <w:r>
        <w:rPr>
          <w:sz w:val="26"/>
          <w:szCs w:val="26"/>
          <w:lang w:val="en-US"/>
        </w:rPr>
        <w:t xml:space="preserve">         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lang w:val="en-US"/>
        </w:rPr>
        <w:t xml:space="preserve">    —    </w:t>
      </w:r>
      <w:r>
        <w:rPr>
          <w:sz w:val="26"/>
          <w:szCs w:val="26"/>
        </w:rPr>
        <w:t>18</w:t>
      </w:r>
      <w:r>
        <w:rPr>
          <w:sz w:val="26"/>
          <w:szCs w:val="26"/>
          <w:vertAlign w:val="superscript"/>
        </w:rPr>
        <w:t xml:space="preserve">th </w:t>
      </w:r>
      <w:r>
        <w:rPr>
          <w:sz w:val="26"/>
          <w:szCs w:val="26"/>
        </w:rPr>
        <w:t>July, 1985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lang w:val="en-US"/>
        </w:rPr>
        <w:t xml:space="preserve">      Gate 5 Mairi Kuwait, Jere LGA, </w:t>
      </w:r>
    </w:p>
    <w:p>
      <w:pPr>
        <w:pStyle w:val="style0"/>
        <w:tabs>
          <w:tab w:val="left" w:leader="none" w:pos="2880"/>
        </w:tabs>
        <w:ind w:left="6480" w:hanging="6480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</w:pPr>
      <w:r>
        <w:rPr>
          <w:sz w:val="26"/>
          <w:szCs w:val="26"/>
        </w:rPr>
        <w:t>Marita</w:t>
      </w:r>
      <w:r>
        <w:rPr>
          <w:sz w:val="26"/>
          <w:szCs w:val="26"/>
        </w:rPr>
        <w:t xml:space="preserve">l Status:           </w:t>
      </w:r>
      <w:r>
        <w:rPr>
          <w:sz w:val="26"/>
          <w:szCs w:val="26"/>
          <w:lang w:val="en-US"/>
        </w:rPr>
        <w:t xml:space="preserve"> —</w:t>
      </w:r>
      <w:r>
        <w:rPr>
          <w:sz w:val="26"/>
          <w:szCs w:val="26"/>
        </w:rPr>
        <w:t xml:space="preserve">   </w:t>
      </w:r>
      <w:r>
        <w:rPr>
          <w:sz w:val="26"/>
          <w:szCs w:val="26"/>
          <w:lang w:val="en-US"/>
        </w:rPr>
        <w:t xml:space="preserve">  </w:t>
      </w:r>
      <w:r>
        <w:rPr>
          <w:sz w:val="26"/>
          <w:szCs w:val="26"/>
        </w:rPr>
        <w:t xml:space="preserve">Single                      </w:t>
      </w:r>
      <w:r>
        <w:rPr>
          <w:sz w:val="26"/>
          <w:szCs w:val="26"/>
          <w:lang w:val="en-US"/>
        </w:rPr>
        <w:t xml:space="preserve">                           University Of Maiduguri, </w:t>
      </w:r>
    </w:p>
    <w:p>
      <w:pPr>
        <w:pStyle w:val="style0"/>
        <w:tabs>
          <w:tab w:val="left" w:leader="none" w:pos="2880"/>
        </w:tabs>
        <w:ind w:left="6480" w:hanging="6480"/>
        <w:rPr>
          <w:sz w:val="26"/>
          <w:szCs w:val="26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State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Origin/LGA:</w:t>
      </w:r>
      <w:r>
        <w:rPr>
          <w:sz w:val="26"/>
          <w:szCs w:val="26"/>
          <w:lang w:val="en-US"/>
        </w:rPr>
        <w:t xml:space="preserve">   —  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Delta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State/Ndoka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West</w:t>
      </w:r>
      <w:r>
        <w:rPr>
          <w:sz w:val="26"/>
          <w:szCs w:val="26"/>
          <w:lang w:val="en-US"/>
        </w:rPr>
        <w:t xml:space="preserve">                 Maiduguri</w:t>
      </w:r>
      <w:r>
        <w:rPr>
          <w:sz w:val="26"/>
          <w:szCs w:val="26"/>
        </w:rPr>
        <w:t>, Borno State</w:t>
      </w:r>
      <w:r>
        <w:rPr>
          <w:sz w:val="26"/>
          <w:szCs w:val="26"/>
          <w:lang w:val="en-US"/>
        </w:rPr>
        <w:t xml:space="preserve">. </w:t>
      </w:r>
    </w:p>
    <w:p>
      <w:pPr>
        <w:pStyle w:val="style0"/>
        <w:spacing w:lineRule="auto" w:line="240"/>
        <w:jc w:val="both"/>
        <w:rPr>
          <w:sz w:val="26"/>
          <w:szCs w:val="26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Gender:</w:t>
      </w:r>
      <w:r>
        <w:tab/>
      </w:r>
      <w:r>
        <w:rPr>
          <w:lang w:val="en-US"/>
        </w:rPr>
        <w:t xml:space="preserve">           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   —    Male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  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                                              Phone: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+234(0)8033508458,</w:t>
      </w:r>
    </w:p>
    <w:p>
      <w:pPr>
        <w:pStyle w:val="style0"/>
        <w:jc w:val="both"/>
        <w:rPr>
          <w:sz w:val="26"/>
          <w:szCs w:val="26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Language(s):</w:t>
      </w:r>
      <w:r>
        <w:tab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    —    English, Hausa,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Igbo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6"/>
          <w:szCs w:val="26"/>
          <w:highlight w:val="none"/>
          <w:vertAlign w:val="baseline"/>
          <w:em w:val="none"/>
          <w:lang w:val="en-US" w:eastAsia="en-US"/>
        </w:rPr>
        <w:t>Yoruba</w:t>
      </w:r>
      <w:r>
        <w:rPr>
          <w:sz w:val="26"/>
          <w:szCs w:val="26"/>
          <w:lang w:val="en-US"/>
        </w:rPr>
        <w:t xml:space="preserve">               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+234(0)80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25206555,</w:t>
      </w:r>
    </w:p>
    <w:p>
      <w:pPr>
        <w:pStyle w:val="style0"/>
        <w:jc w:val="both"/>
        <w:rPr>
          <w:b/>
          <w:sz w:val="32"/>
          <w:szCs w:val="26"/>
        </w:rPr>
      </w:pPr>
      <w:r>
        <w:rPr>
          <w:sz w:val="26"/>
          <w:szCs w:val="26"/>
        </w:rPr>
        <w:t>Email: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</w:t>
      </w:r>
      <w:r>
        <w:rPr>
          <w:sz w:val="26"/>
          <w:szCs w:val="26"/>
          <w:lang w:val="en-US"/>
        </w:rPr>
        <w:t xml:space="preserve">  —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 xml:space="preserve">   </w:t>
      </w:r>
      <w:r>
        <w:rPr/>
        <w:fldChar w:fldCharType="begin"/>
      </w:r>
      <w:r>
        <w:instrText xml:space="preserve"> HYPERLINK "mailto:mandelaonwusah@gmail.com" </w:instrText>
      </w:r>
      <w:r>
        <w:rPr/>
        <w:fldChar w:fldCharType="separate"/>
      </w:r>
      <w:r>
        <w:rPr>
          <w:rStyle w:val="style85"/>
          <w:i/>
        </w:rPr>
        <w:t>mandelaonwusah@gmail.com</w:t>
      </w:r>
      <w:r>
        <w:rPr/>
        <w:fldChar w:fldCharType="end"/>
      </w:r>
      <w:r>
        <w:rPr>
          <w:lang w:val="en-US"/>
        </w:rPr>
        <w:t xml:space="preserve">                        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+234(0)8098230668,</w:t>
      </w:r>
    </w:p>
    <w:p>
      <w:pPr>
        <w:pStyle w:val="style0"/>
        <w:spacing w:before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</w:t>
      </w:r>
      <w:r>
        <w:rPr>
          <w:b/>
          <w:color w:val="800000"/>
          <w:sz w:val="32"/>
          <w:szCs w:val="32"/>
          <w:u w:val="single"/>
        </w:rPr>
        <w:t>CAREER OBJECTIVES</w:t>
      </w:r>
    </w:p>
    <w:p>
      <w:pPr>
        <w:pStyle w:val="style0"/>
        <w:tabs>
          <w:tab w:val="left" w:leader="none" w:pos="3360"/>
          <w:tab w:val="left" w:leader="none" w:pos="5380"/>
          <w:tab w:val="left" w:leader="none" w:pos="6480"/>
        </w:tabs>
        <w:spacing w:lineRule="auto" w:line="240"/>
        <w:jc w:val="left"/>
        <w:rPr/>
      </w:pPr>
      <w:r>
        <w:t xml:space="preserve">To present myself as a tool for goal attainment working in the spirit of </w:t>
      </w:r>
      <w:r>
        <w:rPr>
          <w:lang w:val="en-US"/>
        </w:rPr>
        <w:t>Team</w:t>
      </w:r>
      <w:r>
        <w:t xml:space="preserve"> </w:t>
      </w:r>
      <w:r>
        <w:rPr>
          <w:lang w:val="en-US"/>
        </w:rPr>
        <w:t>Work</w:t>
      </w:r>
      <w:r>
        <w:t xml:space="preserve">, effectiveness and bringing out positive result under </w:t>
      </w:r>
      <w:r>
        <w:rPr>
          <w:lang w:val="en-US"/>
        </w:rPr>
        <w:t>pressure, a Competent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Administrator,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Data Collector,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Network Manager, Project Supervisor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with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exper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ience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in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data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analysis,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Network Management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and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Supervision Skilled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in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Management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and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Coordination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with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over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12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years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of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experience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in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different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positions in organizations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and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has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received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numerous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commendations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for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being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a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sheer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hard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worker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and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Team Player. Am open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to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learning,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unlearning,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relearning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and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imparting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experience-based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knowledge while working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to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ensure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set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tasks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are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carried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out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and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met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>respectively</w:t>
      </w:r>
      <w:r>
        <w:rPr>
          <w:rFonts w:ascii="SimSun" w:cs="SimSun" w:eastAsia="SimSun" w:hAnsi="SimSu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also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keeping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mind the organizational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ethics,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goals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objectives.</w:t>
      </w:r>
    </w:p>
    <w:p>
      <w:pPr>
        <w:pStyle w:val="style0"/>
        <w:tabs>
          <w:tab w:val="left" w:leader="none" w:pos="3360"/>
          <w:tab w:val="left" w:leader="none" w:pos="5380"/>
          <w:tab w:val="left" w:leader="none" w:pos="6480"/>
        </w:tabs>
        <w:spacing w:lineRule="auto" w:line="240"/>
        <w:jc w:val="left"/>
        <w:rPr/>
      </w:pPr>
    </w:p>
    <w:tbl>
      <w:tblPr>
        <w:tblStyle w:val="style154"/>
        <w:tblW w:w="10646" w:type="dxa"/>
        <w:tblLook w:val="0600" w:firstRow="0" w:lastRow="0" w:firstColumn="0" w:lastColumn="0" w:noHBand="1" w:noVBand="1"/>
      </w:tblPr>
      <w:tblGrid>
        <w:gridCol w:w="350"/>
        <w:gridCol w:w="10296"/>
      </w:tblGrid>
      <w:tr>
        <w:trPr/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b/>
                <w:color w:val="800000"/>
              </w:rPr>
            </w:pP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800000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WORKING EXPERIENCE</w:t>
            </w:r>
          </w:p>
        </w:tc>
      </w:tr>
      <w:tr>
        <w:tblPrEx/>
        <w:trPr/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b/>
                <w:color w:val="800000"/>
              </w:rPr>
            </w:pP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800000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ADMINISTRATIVE AND MANAGERIAL ACTIVITIES</w:t>
            </w:r>
          </w:p>
        </w:tc>
      </w:tr>
      <w:tr>
        <w:tblPrEx/>
        <w:trPr>
          <w:trHeight w:val="7237" w:hRule="atLeast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numPr>
                <w:ilvl w:val="0"/>
                <w:numId w:val="0"/>
              </w:numPr>
              <w:spacing w:lineRule="auto" w:line="276"/>
              <w:jc w:val="left"/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</w:pPr>
          </w:p>
          <w:p>
            <w:pPr>
              <w:pStyle w:val="style179"/>
              <w:numPr>
                <w:ilvl w:val="0"/>
                <w:numId w:val="46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02a5e3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WORLD HEALTH ORGANIZATION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  <w:p>
            <w:pPr>
              <w:pStyle w:val="style179"/>
              <w:numPr>
                <w:ilvl w:val="0"/>
                <w:numId w:val="51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Three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(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3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)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years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appointment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as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Payroll/Admin/Support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Logistic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Staff—  [2020-2023]</w:t>
            </w:r>
          </w:p>
          <w:p>
            <w:pPr>
              <w:pStyle w:val="style179"/>
              <w:numPr>
                <w:ilvl w:val="0"/>
                <w:numId w:val="52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DUTIES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RESPOILITIES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  <w:p>
            <w:pPr>
              <w:pStyle w:val="style179"/>
              <w:numPr>
                <w:ilvl w:val="0"/>
                <w:numId w:val="55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Supervising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Local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Government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Enumerators.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  <w:p>
            <w:pPr>
              <w:pStyle w:val="style179"/>
              <w:numPr>
                <w:ilvl w:val="0"/>
                <w:numId w:val="55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Onboarding/induction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new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staff. </w:t>
            </w:r>
          </w:p>
          <w:p>
            <w:pPr>
              <w:pStyle w:val="style179"/>
              <w:numPr>
                <w:ilvl w:val="0"/>
                <w:numId w:val="55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Monitoring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human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&amp;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Material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resources. </w:t>
            </w:r>
          </w:p>
          <w:p>
            <w:pPr>
              <w:pStyle w:val="style179"/>
              <w:numPr>
                <w:ilvl w:val="0"/>
                <w:numId w:val="55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Softskills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training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for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staff. </w:t>
            </w:r>
          </w:p>
          <w:p>
            <w:pPr>
              <w:pStyle w:val="style179"/>
              <w:numPr>
                <w:ilvl w:val="0"/>
                <w:numId w:val="55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Daily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attendance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mo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nitoring. </w:t>
            </w:r>
          </w:p>
          <w:p>
            <w:pPr>
              <w:pStyle w:val="style179"/>
              <w:numPr>
                <w:ilvl w:val="0"/>
                <w:numId w:val="55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End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Month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collation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attendance. </w:t>
            </w:r>
          </w:p>
          <w:p>
            <w:pPr>
              <w:pStyle w:val="style179"/>
              <w:numPr>
                <w:ilvl w:val="0"/>
                <w:numId w:val="55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Comparing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Hard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soft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Copy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collected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from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each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L.G.A.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  <w:p>
            <w:pPr>
              <w:pStyle w:val="style179"/>
              <w:numPr>
                <w:ilvl w:val="0"/>
                <w:numId w:val="55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Inputting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Collected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Data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from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Local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Government.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bookmarkStart w:id="0" w:name="_GoBack"/>
            <w:bookmarkEnd w:id="0"/>
          </w:p>
          <w:p>
            <w:pPr>
              <w:pStyle w:val="style179"/>
              <w:numPr>
                <w:ilvl w:val="0"/>
                <w:numId w:val="55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Forwarding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Corrected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copy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Director.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  <w:p>
            <w:pPr>
              <w:pStyle w:val="style179"/>
              <w:numPr>
                <w:ilvl w:val="0"/>
                <w:numId w:val="0"/>
              </w:numPr>
              <w:spacing w:lineRule="auto" w:line="276"/>
              <w:ind w:left="1080" w:firstLine="0"/>
              <w:jc w:val="left"/>
              <w:rPr>
                <w:b/>
              </w:rPr>
            </w:pPr>
          </w:p>
          <w:p>
            <w:pPr>
              <w:pStyle w:val="style179"/>
              <w:numPr>
                <w:ilvl w:val="0"/>
                <w:numId w:val="69"/>
              </w:numPr>
              <w:spacing w:lineRule="auto" w:line="276"/>
              <w:jc w:val="left"/>
              <w:rPr>
                <w:b/>
                <w:color w:val="02a5e3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02a5e3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PLAN INTERNATIONAL AND WORLD FOOD PROGRAM </w:t>
            </w:r>
          </w:p>
          <w:p>
            <w:pPr>
              <w:pStyle w:val="style179"/>
              <w:numPr>
                <w:ilvl w:val="0"/>
                <w:numId w:val="70"/>
              </w:numPr>
              <w:spacing w:lineRule="auto" w:line="276"/>
              <w:jc w:val="left"/>
              <w:rPr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Two (2) years working experience.                                                                  —   [2017-2019]</w:t>
            </w:r>
          </w:p>
          <w:p>
            <w:pPr>
              <w:pStyle w:val="style179"/>
              <w:numPr>
                <w:ilvl w:val="0"/>
                <w:numId w:val="71"/>
              </w:numPr>
              <w:spacing w:lineRule="auto" w:line="276"/>
              <w:jc w:val="left"/>
              <w:rPr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Duties and responsibilities </w:t>
            </w:r>
          </w:p>
          <w:p>
            <w:pPr>
              <w:pStyle w:val="style179"/>
              <w:numPr>
                <w:ilvl w:val="0"/>
                <w:numId w:val="72"/>
              </w:numPr>
              <w:spacing w:lineRule="auto" w:line="276"/>
              <w:jc w:val="both"/>
              <w:rPr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Data Management. </w:t>
            </w:r>
          </w:p>
          <w:p>
            <w:pPr>
              <w:pStyle w:val="style179"/>
              <w:numPr>
                <w:ilvl w:val="0"/>
                <w:numId w:val="72"/>
              </w:numPr>
              <w:spacing w:lineRule="auto" w:line="276"/>
              <w:jc w:val="both"/>
              <w:rPr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VSLA and IGA  activities. </w:t>
            </w:r>
          </w:p>
          <w:p>
            <w:pPr>
              <w:pStyle w:val="style179"/>
              <w:numPr>
                <w:ilvl w:val="0"/>
                <w:numId w:val="72"/>
              </w:numPr>
              <w:spacing w:lineRule="auto" w:line="276"/>
              <w:jc w:val="both"/>
              <w:rPr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Beneficiary verification and cash out process. </w:t>
            </w:r>
          </w:p>
          <w:p>
            <w:pPr>
              <w:pStyle w:val="style179"/>
              <w:numPr>
                <w:ilvl w:val="0"/>
                <w:numId w:val="72"/>
              </w:numPr>
              <w:spacing w:lineRule="auto" w:line="276"/>
              <w:jc w:val="both"/>
              <w:rPr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Crowd control and community mobilization. </w:t>
            </w:r>
          </w:p>
          <w:p>
            <w:pPr>
              <w:pStyle w:val="style179"/>
              <w:numPr>
                <w:ilvl w:val="0"/>
                <w:numId w:val="72"/>
              </w:numPr>
              <w:spacing w:lineRule="auto" w:line="276"/>
              <w:jc w:val="both"/>
              <w:rPr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Outlining project scopes, managing timeline and deadlines. </w:t>
            </w:r>
          </w:p>
          <w:p>
            <w:pPr>
              <w:pStyle w:val="style179"/>
              <w:numPr>
                <w:ilvl w:val="0"/>
                <w:numId w:val="72"/>
              </w:numPr>
              <w:spacing w:lineRule="auto" w:line="276"/>
              <w:jc w:val="both"/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Tracking and reporting of overall progress. </w:t>
            </w:r>
          </w:p>
          <w:p>
            <w:pPr>
              <w:pStyle w:val="style179"/>
              <w:numPr>
                <w:ilvl w:val="0"/>
                <w:numId w:val="72"/>
              </w:numPr>
              <w:spacing w:lineRule="auto" w:line="276"/>
              <w:jc w:val="both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Managing daily operations and connecting wifi to phones and systems.   </w:t>
            </w:r>
          </w:p>
          <w:p>
            <w:pPr>
              <w:pStyle w:val="style179"/>
              <w:numPr>
                <w:ilvl w:val="0"/>
                <w:numId w:val="0"/>
              </w:numPr>
              <w:spacing w:lineRule="auto" w:line="276"/>
              <w:ind w:left="1080" w:firstLine="0"/>
              <w:jc w:val="left"/>
              <w:rPr>
                <w:b/>
              </w:rPr>
            </w:pPr>
          </w:p>
          <w:p>
            <w:pPr>
              <w:pStyle w:val="style179"/>
              <w:numPr>
                <w:ilvl w:val="0"/>
                <w:numId w:val="47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02a5e3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EBOMI CITY SUITES AND TOWERS 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  <w:p>
            <w:pPr>
              <w:pStyle w:val="style179"/>
              <w:numPr>
                <w:ilvl w:val="0"/>
                <w:numId w:val="53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Three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(3)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yea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rs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appointment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as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receptionist.                                                —  [2014-201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8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]</w:t>
            </w:r>
          </w:p>
          <w:p>
            <w:pPr>
              <w:pStyle w:val="style179"/>
              <w:numPr>
                <w:ilvl w:val="0"/>
                <w:numId w:val="54"/>
              </w:numPr>
              <w:spacing w:lineRule="auto" w:line="276"/>
              <w:jc w:val="left"/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</w:pP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Duties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responsibilities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  <w:p>
            <w:pPr>
              <w:pStyle w:val="style179"/>
              <w:numPr>
                <w:ilvl w:val="0"/>
                <w:numId w:val="56"/>
              </w:numPr>
              <w:spacing w:lineRule="auto" w:line="276"/>
              <w:jc w:val="left"/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Checking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in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out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guests.</w:t>
            </w:r>
          </w:p>
          <w:p>
            <w:pPr>
              <w:pStyle w:val="style179"/>
              <w:numPr>
                <w:ilvl w:val="0"/>
                <w:numId w:val="56"/>
              </w:numPr>
              <w:spacing w:lineRule="auto" w:line="276"/>
              <w:jc w:val="left"/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Writing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daily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report.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  <w:p>
            <w:pPr>
              <w:pStyle w:val="style179"/>
              <w:numPr>
                <w:ilvl w:val="0"/>
                <w:numId w:val="56"/>
              </w:numPr>
              <w:spacing w:lineRule="auto" w:line="276"/>
              <w:jc w:val="left"/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Receiving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guest’s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cash.</w:t>
            </w:r>
          </w:p>
          <w:p>
            <w:pPr>
              <w:pStyle w:val="style179"/>
              <w:numPr>
                <w:ilvl w:val="0"/>
                <w:numId w:val="56"/>
              </w:numPr>
              <w:spacing w:lineRule="auto" w:line="276"/>
              <w:jc w:val="left"/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Issuing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bills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guest. </w:t>
            </w:r>
          </w:p>
          <w:p>
            <w:pPr>
              <w:pStyle w:val="style179"/>
              <w:numPr>
                <w:ilvl w:val="0"/>
                <w:numId w:val="56"/>
              </w:numPr>
              <w:spacing w:lineRule="auto" w:line="276"/>
              <w:jc w:val="left"/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Taking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cash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bank.</w:t>
            </w:r>
          </w:p>
          <w:p>
            <w:pPr>
              <w:pStyle w:val="style179"/>
              <w:numPr>
                <w:ilvl w:val="0"/>
                <w:numId w:val="56"/>
              </w:numPr>
              <w:spacing w:lineRule="auto" w:line="276"/>
              <w:jc w:val="left"/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Cleaning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reception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area.</w:t>
            </w:r>
          </w:p>
          <w:p>
            <w:pPr>
              <w:pStyle w:val="style179"/>
              <w:numPr>
                <w:ilvl w:val="0"/>
                <w:numId w:val="57"/>
              </w:numPr>
              <w:spacing w:before="240" w:lineRule="auto" w:line="240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02a5e3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W.H.O. POLIO LABORATORY </w:t>
            </w:r>
          </w:p>
          <w:p>
            <w:pPr>
              <w:pStyle w:val="style179"/>
              <w:numPr>
                <w:ilvl w:val="0"/>
                <w:numId w:val="58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Four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(4)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Years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contract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appointment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as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receptionist.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                             —  [2008-2012]</w:t>
            </w:r>
          </w:p>
          <w:p>
            <w:pPr>
              <w:pStyle w:val="style179"/>
              <w:numPr>
                <w:ilvl w:val="0"/>
                <w:numId w:val="59"/>
              </w:numPr>
              <w:spacing w:lineRule="auto" w:line="240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Duties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responsibilities.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  <w:p>
            <w:pPr>
              <w:pStyle w:val="style179"/>
              <w:numPr>
                <w:ilvl w:val="0"/>
                <w:numId w:val="48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Writing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Minutes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Meeting both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Technical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Administrat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ive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Meetings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manually.</w:t>
            </w:r>
          </w:p>
          <w:p>
            <w:pPr>
              <w:pStyle w:val="style179"/>
              <w:numPr>
                <w:ilvl w:val="0"/>
                <w:numId w:val="48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Typing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Minutes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Meetings both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Technical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Administrative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Meetings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electronically.</w:t>
            </w:r>
          </w:p>
          <w:p>
            <w:pPr>
              <w:pStyle w:val="style179"/>
              <w:numPr>
                <w:ilvl w:val="0"/>
                <w:numId w:val="48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Inputting Reverse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Cold-Chain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forwarding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electronic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copy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Technical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Supervisor and the Director. </w:t>
            </w:r>
          </w:p>
          <w:p>
            <w:pPr>
              <w:pStyle w:val="style179"/>
              <w:numPr>
                <w:ilvl w:val="0"/>
                <w:numId w:val="48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Taking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Attendance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for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both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Technical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Administrative Meetings. </w:t>
            </w:r>
          </w:p>
          <w:p>
            <w:pPr>
              <w:pStyle w:val="style179"/>
              <w:numPr>
                <w:ilvl w:val="0"/>
                <w:numId w:val="48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In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charge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sanitizing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Technical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Office.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  <w:p>
            <w:pPr>
              <w:pStyle w:val="style179"/>
              <w:numPr>
                <w:ilvl w:val="0"/>
                <w:numId w:val="0"/>
              </w:numPr>
              <w:spacing w:lineRule="auto" w:line="276"/>
              <w:ind w:left="1104" w:firstLine="0"/>
              <w:jc w:val="left"/>
              <w:rPr>
                <w:b/>
              </w:rPr>
            </w:pPr>
          </w:p>
          <w:p>
            <w:pPr>
              <w:pStyle w:val="style179"/>
              <w:numPr>
                <w:ilvl w:val="0"/>
                <w:numId w:val="60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02a5e3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GUARANTY TRUST BANK PLC</w:t>
            </w:r>
          </w:p>
          <w:p>
            <w:pPr>
              <w:pStyle w:val="style179"/>
              <w:numPr>
                <w:ilvl w:val="0"/>
                <w:numId w:val="61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One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(1)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year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industrial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attachment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as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(Receiving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Teller).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                        —  [2007-2008]</w:t>
            </w:r>
          </w:p>
          <w:p>
            <w:pPr>
              <w:pStyle w:val="style179"/>
              <w:numPr>
                <w:ilvl w:val="0"/>
                <w:numId w:val="62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Duties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responsibilities.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  <w:p>
            <w:pPr>
              <w:pStyle w:val="style179"/>
              <w:numPr>
                <w:ilvl w:val="0"/>
                <w:numId w:val="49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Cashing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in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out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cash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from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vault. </w:t>
            </w:r>
          </w:p>
          <w:p>
            <w:pPr>
              <w:pStyle w:val="style179"/>
              <w:numPr>
                <w:ilvl w:val="0"/>
                <w:numId w:val="49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Receiving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cash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from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customers. </w:t>
            </w:r>
          </w:p>
          <w:p>
            <w:pPr>
              <w:pStyle w:val="style179"/>
              <w:numPr>
                <w:ilvl w:val="0"/>
                <w:numId w:val="49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Registering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depositors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name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cash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in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cash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book. </w:t>
            </w:r>
          </w:p>
          <w:p>
            <w:pPr>
              <w:pStyle w:val="style179"/>
              <w:numPr>
                <w:ilvl w:val="0"/>
                <w:numId w:val="49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Stamping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signing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depositors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slip.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  <w:p>
            <w:pPr>
              <w:pStyle w:val="style0"/>
              <w:spacing w:lineRule="auto" w:line="276"/>
              <w:ind w:left="744"/>
              <w:jc w:val="left"/>
              <w:rPr>
                <w:b/>
              </w:rPr>
            </w:pPr>
          </w:p>
          <w:p>
            <w:pPr>
              <w:pStyle w:val="style179"/>
              <w:numPr>
                <w:ilvl w:val="0"/>
                <w:numId w:val="63"/>
              </w:numPr>
              <w:spacing w:lineRule="auto" w:line="240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02a5e3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BORNO RADIO TELEVISION (BRTV).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                     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                                     —       [2005]</w:t>
            </w:r>
          </w:p>
          <w:p>
            <w:pPr>
              <w:pStyle w:val="style179"/>
              <w:numPr>
                <w:ilvl w:val="0"/>
                <w:numId w:val="64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Six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(6)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months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industrial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attachment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(as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Secretary)</w:t>
            </w:r>
          </w:p>
          <w:p>
            <w:pPr>
              <w:pStyle w:val="style179"/>
              <w:numPr>
                <w:ilvl w:val="0"/>
                <w:numId w:val="65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Duties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responsibilities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  <w:p>
            <w:pPr>
              <w:pStyle w:val="style179"/>
              <w:numPr>
                <w:ilvl w:val="0"/>
                <w:numId w:val="50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Typing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minutes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meetings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for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Technical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Meetings.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  <w:p>
            <w:pPr>
              <w:pStyle w:val="style179"/>
              <w:numPr>
                <w:ilvl w:val="0"/>
                <w:numId w:val="50"/>
              </w:numPr>
              <w:spacing w:lineRule="auto" w:line="276"/>
              <w:jc w:val="left"/>
              <w:rPr>
                <w:b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Cleaning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office,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computer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electronic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environment.</w:t>
            </w:r>
          </w:p>
        </w:tc>
      </w:tr>
      <w:tr>
        <w:tblPrEx/>
        <w:trPr/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</w:p>
        </w:tc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b/>
                <w:color w:val="800000"/>
              </w:rPr>
            </w:pPr>
            <w:r>
              <w:rPr>
                <w:b/>
                <w:color w:val="800000"/>
              </w:rPr>
              <w:t>CERTIFICATE OBTAIN WITH DATE</w:t>
            </w:r>
          </w:p>
        </w:tc>
      </w:tr>
      <w:tr>
        <w:tblPrEx/>
        <w:trPr/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</w:p>
        </w:tc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9"/>
              <w:numPr>
                <w:ilvl w:val="0"/>
                <w:numId w:val="44"/>
              </w:numPr>
              <w:spacing w:lineRule="auto" w:line="276"/>
              <w:rPr/>
            </w:pPr>
            <w:r>
              <w:rPr>
                <w:lang w:val="en-US"/>
              </w:rPr>
              <w:t>MSME Accredited programme under DBN (World Bank).                           —      [2013]</w:t>
            </w:r>
          </w:p>
          <w:p>
            <w:pPr>
              <w:pStyle w:val="style179"/>
              <w:numPr>
                <w:ilvl w:val="0"/>
                <w:numId w:val="44"/>
              </w:numPr>
              <w:spacing w:lineRule="auto" w:line="276"/>
              <w:rPr/>
            </w:pPr>
            <w:r>
              <w:t>National Directorate of Employment (NDE)</w:t>
            </w:r>
            <w:r>
              <w:rPr>
                <w:lang w:val="en-US"/>
              </w:rPr>
              <w:t>.</w:t>
            </w:r>
            <w:r>
              <w:t xml:space="preserve">                </w:t>
            </w:r>
            <w:r>
              <w:rPr>
                <w:lang w:val="en-US"/>
              </w:rPr>
              <w:t xml:space="preserve"> </w:t>
            </w:r>
            <w:r>
              <w:t xml:space="preserve">                                </w:t>
            </w:r>
            <w:r>
              <w:rPr>
                <w:lang w:val="en-US"/>
              </w:rPr>
              <w:t xml:space="preserve"> — </w:t>
            </w:r>
            <w:r>
              <w:t xml:space="preserve">   </w:t>
            </w:r>
            <w:r>
              <w:rPr>
                <w:lang w:val="en-US"/>
              </w:rPr>
              <w:t xml:space="preserve">  </w:t>
            </w:r>
            <w:r>
              <w:t>[2019]</w:t>
            </w:r>
          </w:p>
          <w:p>
            <w:pPr>
              <w:pStyle w:val="style179"/>
              <w:numPr>
                <w:ilvl w:val="0"/>
                <w:numId w:val="45"/>
              </w:numPr>
              <w:spacing w:lineRule="auto" w:line="276"/>
              <w:rPr/>
            </w:pPr>
            <w:r>
              <w:t>Certificate of National Youth Service Corps</w:t>
            </w:r>
            <w:r>
              <w:rPr>
                <w:lang w:val="en-US"/>
              </w:rPr>
              <w:t>.</w:t>
            </w:r>
            <w:r>
              <w:t xml:space="preserve">                                                 </w:t>
            </w:r>
            <w:r>
              <w:rPr>
                <w:lang w:val="en-US"/>
              </w:rPr>
              <w:t>—</w:t>
            </w:r>
            <w:r>
              <w:t xml:space="preserve">    </w:t>
            </w:r>
            <w:r>
              <w:rPr>
                <w:lang w:val="en-US"/>
              </w:rPr>
              <w:t xml:space="preserve">  </w:t>
            </w:r>
            <w:r>
              <w:t>[2017]</w:t>
            </w:r>
          </w:p>
          <w:p>
            <w:pPr>
              <w:pStyle w:val="style179"/>
              <w:numPr>
                <w:ilvl w:val="0"/>
                <w:numId w:val="45"/>
              </w:numPr>
              <w:spacing w:lineRule="auto" w:line="276"/>
              <w:rPr/>
            </w:pPr>
            <w:r>
              <w:t>B.Sc. Business Education University of Maiduguri (UNIMAID)</w:t>
            </w:r>
            <w:r>
              <w:rPr>
                <w:lang w:val="en-US"/>
              </w:rPr>
              <w:t>.</w:t>
            </w:r>
            <w:r>
              <w:t xml:space="preserve">                </w:t>
            </w:r>
            <w:r>
              <w:rPr>
                <w:lang w:val="en-US"/>
              </w:rPr>
              <w:t xml:space="preserve">  —     </w:t>
            </w:r>
            <w:r>
              <w:t xml:space="preserve"> [2015]</w:t>
            </w:r>
          </w:p>
          <w:p>
            <w:pPr>
              <w:pStyle w:val="style179"/>
              <w:numPr>
                <w:ilvl w:val="0"/>
                <w:numId w:val="45"/>
              </w:numPr>
              <w:spacing w:lineRule="auto" w:line="276"/>
              <w:rPr/>
            </w:pPr>
            <w:r>
              <w:t xml:space="preserve">Guarantee Trust Bank Plc.                 </w:t>
            </w:r>
            <w:r>
              <w:t xml:space="preserve">                                                       </w:t>
            </w:r>
            <w:r>
              <w:rPr>
                <w:lang w:val="en-US"/>
              </w:rPr>
              <w:t xml:space="preserve"> </w:t>
            </w:r>
            <w:r>
              <w:t xml:space="preserve">    </w:t>
            </w:r>
            <w:r>
              <w:rPr>
                <w:lang w:val="en-US"/>
              </w:rPr>
              <w:t xml:space="preserve">   —</w:t>
            </w:r>
            <w:r>
              <w:t xml:space="preserve"> </w:t>
            </w:r>
            <w:r>
              <w:rPr>
                <w:lang w:val="en-US"/>
              </w:rPr>
              <w:t xml:space="preserve">    </w:t>
            </w:r>
            <w:r>
              <w:t xml:space="preserve"> [2008]</w:t>
            </w:r>
          </w:p>
          <w:p>
            <w:pPr>
              <w:pStyle w:val="style179"/>
              <w:numPr>
                <w:ilvl w:val="0"/>
                <w:numId w:val="45"/>
              </w:numPr>
              <w:spacing w:lineRule="auto" w:line="276"/>
              <w:rPr/>
            </w:pPr>
            <w:r>
              <w:t>National Diploma in Office Technology and Management</w:t>
            </w:r>
            <w:r>
              <w:rPr>
                <w:lang w:val="en-US"/>
              </w:rPr>
              <w:t>.</w:t>
            </w:r>
            <w:r>
              <w:t xml:space="preserve">          </w:t>
            </w:r>
            <w:r>
              <w:rPr>
                <w:lang w:val="en-US"/>
              </w:rPr>
              <w:t xml:space="preserve"> </w:t>
            </w:r>
            <w:r>
              <w:t xml:space="preserve">           </w:t>
            </w:r>
            <w:r>
              <w:rPr>
                <w:lang w:val="en-US"/>
              </w:rPr>
              <w:t xml:space="preserve">   —</w:t>
            </w:r>
            <w:r>
              <w:t xml:space="preserve"> </w:t>
            </w:r>
            <w:r>
              <w:rPr>
                <w:lang w:val="en-US"/>
              </w:rPr>
              <w:t xml:space="preserve">    </w:t>
            </w:r>
            <w:r>
              <w:t xml:space="preserve"> [2006]</w:t>
            </w:r>
          </w:p>
          <w:p>
            <w:pPr>
              <w:pStyle w:val="style179"/>
              <w:numPr>
                <w:ilvl w:val="0"/>
                <w:numId w:val="45"/>
              </w:numPr>
              <w:spacing w:lineRule="auto" w:line="276"/>
              <w:rPr/>
            </w:pPr>
            <w:r>
              <w:t>Borno Radio Television [BRTV]</w:t>
            </w:r>
            <w:r>
              <w:rPr>
                <w:lang w:val="en-US"/>
              </w:rPr>
              <w:t>.</w:t>
            </w:r>
            <w:r>
              <w:t xml:space="preserve">                                          </w:t>
            </w:r>
            <w:r>
              <w:t xml:space="preserve">                  </w:t>
            </w:r>
            <w:r>
              <w:rPr>
                <w:lang w:val="en-US"/>
              </w:rPr>
              <w:t xml:space="preserve"> </w:t>
            </w:r>
            <w:r>
              <w:t xml:space="preserve">  </w:t>
            </w:r>
            <w:r>
              <w:rPr>
                <w:lang w:val="en-US"/>
              </w:rPr>
              <w:t xml:space="preserve"> </w:t>
            </w:r>
            <w:r>
              <w:t xml:space="preserve"> </w:t>
            </w:r>
            <w:r>
              <w:rPr>
                <w:lang w:val="en-US"/>
              </w:rPr>
              <w:t xml:space="preserve"> </w:t>
            </w:r>
            <w:r>
              <w:t xml:space="preserve">      </w:t>
            </w:r>
            <w:r>
              <w:rPr>
                <w:lang w:val="en-US"/>
              </w:rPr>
              <w:t>—</w:t>
            </w:r>
            <w:r>
              <w:t xml:space="preserve"> </w:t>
            </w:r>
            <w:r>
              <w:rPr>
                <w:lang w:val="en-US"/>
              </w:rPr>
              <w:t xml:space="preserve">    </w:t>
            </w:r>
            <w:r>
              <w:t>[2005]</w:t>
            </w:r>
          </w:p>
          <w:p>
            <w:pPr>
              <w:pStyle w:val="style179"/>
              <w:numPr>
                <w:ilvl w:val="0"/>
                <w:numId w:val="45"/>
              </w:numPr>
              <w:spacing w:lineRule="auto" w:line="276"/>
              <w:rPr/>
            </w:pPr>
            <w:r>
              <w:t>Senior Secondary School Certificate (WAEC and NECO)</w:t>
            </w:r>
            <w:r>
              <w:rPr>
                <w:lang w:val="en-US"/>
              </w:rPr>
              <w:t>.</w:t>
            </w:r>
            <w:r>
              <w:t xml:space="preserve">             </w:t>
            </w:r>
            <w:r>
              <w:rPr>
                <w:lang w:val="en-US"/>
              </w:rPr>
              <w:t xml:space="preserve"> </w:t>
            </w:r>
            <w:r>
              <w:t xml:space="preserve">     </w:t>
            </w:r>
            <w:r>
              <w:rPr>
                <w:lang w:val="en-US"/>
              </w:rPr>
              <w:t xml:space="preserve"> </w:t>
            </w:r>
            <w:r>
              <w:t xml:space="preserve">    </w:t>
            </w:r>
            <w:r>
              <w:rPr>
                <w:lang w:val="en-US"/>
              </w:rPr>
              <w:t xml:space="preserve">    —</w:t>
            </w:r>
            <w:r>
              <w:t xml:space="preserve"> </w:t>
            </w:r>
            <w:r>
              <w:rPr>
                <w:lang w:val="en-US"/>
              </w:rPr>
              <w:t xml:space="preserve">     </w:t>
            </w:r>
            <w:r>
              <w:t>[2002]</w:t>
            </w:r>
          </w:p>
          <w:p>
            <w:pPr>
              <w:pStyle w:val="style179"/>
              <w:numPr>
                <w:ilvl w:val="0"/>
                <w:numId w:val="45"/>
              </w:numPr>
              <w:spacing w:lineRule="auto" w:line="276"/>
              <w:rPr/>
            </w:pPr>
            <w:r>
              <w:t>Junior Secondary School Certificate</w:t>
            </w:r>
            <w:r>
              <w:rPr>
                <w:lang w:val="en-US"/>
              </w:rPr>
              <w:t>.</w:t>
            </w:r>
            <w:r>
              <w:t xml:space="preserve">                                                           </w:t>
            </w:r>
            <w:r>
              <w:rPr>
                <w:lang w:val="en-US"/>
              </w:rPr>
              <w:t xml:space="preserve">    — </w:t>
            </w:r>
            <w:r>
              <w:t xml:space="preserve"> </w:t>
            </w:r>
            <w:r>
              <w:rPr>
                <w:lang w:val="en-US"/>
              </w:rPr>
              <w:t xml:space="preserve">   </w:t>
            </w:r>
            <w:r>
              <w:t>[1999]</w:t>
            </w:r>
          </w:p>
          <w:p>
            <w:pPr>
              <w:pStyle w:val="style179"/>
              <w:numPr>
                <w:ilvl w:val="0"/>
                <w:numId w:val="45"/>
              </w:numPr>
              <w:rPr/>
            </w:pPr>
            <w:r>
              <w:t>First School Leaving Certificate</w:t>
            </w:r>
            <w:r>
              <w:rPr>
                <w:lang w:val="en-US"/>
              </w:rPr>
              <w:t>.</w:t>
            </w:r>
            <w:r>
              <w:t xml:space="preserve">                                            </w:t>
            </w:r>
            <w:r>
              <w:rPr>
                <w:lang w:val="en-US"/>
              </w:rPr>
              <w:t xml:space="preserve"> </w:t>
            </w:r>
            <w:r>
              <w:t xml:space="preserve">                       </w:t>
            </w:r>
            <w:r>
              <w:rPr>
                <w:lang w:val="en-US"/>
              </w:rPr>
              <w:t xml:space="preserve">   —</w:t>
            </w:r>
            <w:r>
              <w:t xml:space="preserve">   </w:t>
            </w:r>
            <w:r>
              <w:rPr>
                <w:lang w:val="en-US"/>
              </w:rPr>
              <w:t xml:space="preserve">  </w:t>
            </w:r>
            <w:r>
              <w:t>[1995]</w:t>
            </w:r>
          </w:p>
        </w:tc>
      </w:tr>
      <w:tr>
        <w:tblPrEx/>
        <w:trPr/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</w:p>
        </w:tc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lineRule="auto" w:line="276"/>
              <w:jc w:val="center"/>
              <w:rPr>
                <w:b/>
                <w:color w:val="800000"/>
              </w:rPr>
            </w:pPr>
            <w:r>
              <w:rPr>
                <w:rFonts w:ascii="SimSun" w:cs="SimSun" w:eastAsia="Gill Sans MT" w:hAnsi="SimSun" w:hint="default"/>
                <w:b/>
                <w:bCs/>
                <w:i w:val="false"/>
                <w:iCs w:val="false"/>
                <w:color w:val="8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COMPUTER PROFICIENCY</w:t>
            </w:r>
          </w:p>
        </w:tc>
      </w:tr>
      <w:tr>
        <w:tblPrEx/>
        <w:trPr>
          <w:trHeight w:val="3846" w:hRule="atLeast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9"/>
              <w:widowControl/>
              <w:numPr>
                <w:ilvl w:val="0"/>
                <w:numId w:val="66"/>
              </w:numPr>
              <w:spacing w:after="150" w:lineRule="atLeast" w:line="21"/>
              <w:jc w:val="both"/>
              <w:rPr>
                <w:b/>
              </w:rPr>
            </w:pP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Good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research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skills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for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obtaining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pertinent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information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from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external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sources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in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particular,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electronic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data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bases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and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other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media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admitted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for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professional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purposes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and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Basic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Networking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Skills.</w:t>
            </w:r>
          </w:p>
          <w:p>
            <w:pPr>
              <w:pStyle w:val="style179"/>
              <w:widowControl/>
              <w:numPr>
                <w:ilvl w:val="0"/>
                <w:numId w:val="66"/>
              </w:numPr>
              <w:spacing w:after="150" w:lineRule="atLeast" w:line="21"/>
              <w:jc w:val="both"/>
              <w:rPr>
                <w:b/>
              </w:rPr>
            </w:pP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Good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knowledge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of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Office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Automation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Systems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(Excel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Word).</w:t>
            </w:r>
          </w:p>
          <w:p>
            <w:pPr>
              <w:pStyle w:val="style179"/>
              <w:widowControl/>
              <w:numPr>
                <w:ilvl w:val="0"/>
                <w:numId w:val="66"/>
              </w:numPr>
              <w:spacing w:after="150" w:lineRule="atLeast" w:line="21"/>
              <w:jc w:val="both"/>
              <w:rPr>
                <w:b/>
              </w:rPr>
            </w:pP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Proficient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with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Computer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Applications,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e.g.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Internet,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,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some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Computer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Languages.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</w:p>
          <w:p>
            <w:pPr>
              <w:pStyle w:val="style179"/>
              <w:widowControl/>
              <w:numPr>
                <w:ilvl w:val="0"/>
                <w:numId w:val="66"/>
              </w:numPr>
              <w:spacing w:after="150" w:lineRule="atLeast" w:line="21"/>
              <w:jc w:val="both"/>
              <w:rPr>
                <w:b/>
              </w:rPr>
            </w:pP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Good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Knowledge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Statistical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Packages.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HMIS</w:t>
            </w:r>
          </w:p>
          <w:p>
            <w:pPr>
              <w:pStyle w:val="style179"/>
              <w:widowControl/>
              <w:numPr>
                <w:ilvl w:val="0"/>
                <w:numId w:val="66"/>
              </w:numPr>
              <w:spacing w:after="150" w:lineRule="atLeast" w:line="21"/>
              <w:jc w:val="both"/>
              <w:rPr>
                <w:b/>
              </w:rPr>
            </w:pP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Good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Knowledge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of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Mobile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Data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Collection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tool. </w:t>
            </w:r>
          </w:p>
          <w:p>
            <w:pPr>
              <w:pStyle w:val="style179"/>
              <w:widowControl/>
              <w:numPr>
                <w:ilvl w:val="0"/>
                <w:numId w:val="66"/>
              </w:numPr>
              <w:spacing w:after="150" w:lineRule="atLeast" w:line="21"/>
              <w:jc w:val="both"/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</w:pP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Advanced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Knowledge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of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Health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Management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Information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System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(). </w:t>
            </w:r>
          </w:p>
          <w:p>
            <w:pPr>
              <w:pStyle w:val="style179"/>
              <w:widowControl/>
              <w:numPr>
                <w:ilvl w:val="0"/>
                <w:numId w:val="66"/>
              </w:numPr>
              <w:spacing w:after="150" w:lineRule="atLeast" w:line="21"/>
              <w:jc w:val="both"/>
              <w:rPr>
                <w:b/>
              </w:rPr>
            </w:pP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Good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application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and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impartation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of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knowledge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based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information. </w:t>
            </w:r>
          </w:p>
        </w:tc>
      </w:tr>
      <w:tr>
        <w:tblPrEx/>
        <w:trPr>
          <w:trHeight w:val="990" w:hRule="atLeast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</w:p>
        </w:tc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widowControl/>
              <w:spacing w:after="360" w:lineRule="atLeast" w:line="21"/>
              <w:ind w:firstLine="0"/>
              <w:jc w:val="left"/>
              <w:rPr>
                <w:rFonts w:ascii="SimSun" w:cs="SimSun" w:eastAsia="Gill Sans MT" w:hAnsi="SimSun" w:hint="default"/>
                <w:b/>
                <w:bCs/>
                <w:i w:val="false"/>
                <w:iCs w:val="false"/>
                <w:color w:val="8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</w:pPr>
            <w:r>
              <w:rPr>
                <w:rFonts w:ascii="SimSun" w:cs="SimSun" w:eastAsia="SimSun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                                           </w:t>
            </w:r>
            <w:r>
              <w:rPr>
                <w:rFonts w:ascii="SimSun" w:cs="SimSun" w:eastAsia="Gill Sans MT" w:hAnsi="SimSun" w:hint="default"/>
                <w:b/>
                <w:bCs/>
                <w:i w:val="false"/>
                <w:iCs w:val="false"/>
                <w:color w:val="8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PROFESSIONAL TRAINING ATTENDED WITH </w:t>
            </w:r>
          </w:p>
          <w:p>
            <w:pPr>
              <w:pStyle w:val="style0"/>
              <w:widowControl/>
              <w:spacing w:before="250" w:after="0" w:lineRule="atLeast" w:line="21"/>
              <w:ind w:firstLine="0"/>
              <w:jc w:val="center"/>
              <w:rPr>
                <w:color w:val="800000"/>
              </w:rPr>
            </w:pPr>
            <w:r>
              <w:rPr>
                <w:rFonts w:ascii="SimSun" w:cs="SimSun" w:eastAsia="Gill Sans MT" w:hAnsi="SimSun" w:hint="default"/>
                <w:b/>
                <w:bCs/>
                <w:i w:val="false"/>
                <w:iCs w:val="false"/>
                <w:color w:val="8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SKILLS AND COMPETENCE</w:t>
            </w:r>
          </w:p>
        </w:tc>
      </w:tr>
      <w:tr>
        <w:tblPrEx/>
        <w:trPr>
          <w:trHeight w:val="1398" w:hRule="atLeast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9"/>
              <w:widowControl/>
              <w:numPr>
                <w:ilvl w:val="0"/>
                <w:numId w:val="67"/>
              </w:numPr>
              <w:spacing w:after="150" w:lineRule="atLeast" w:line="21"/>
              <w:jc w:val="left"/>
              <w:rPr>
                <w:b/>
              </w:rPr>
            </w:pP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Flexibility.</w:t>
            </w:r>
          </w:p>
          <w:p>
            <w:pPr>
              <w:pStyle w:val="style179"/>
              <w:widowControl/>
              <w:numPr>
                <w:ilvl w:val="0"/>
                <w:numId w:val="67"/>
              </w:numPr>
              <w:spacing w:after="150" w:lineRule="atLeast" w:line="21"/>
              <w:jc w:val="lef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 xml:space="preserve">Management tool kits. </w:t>
            </w:r>
          </w:p>
          <w:p>
            <w:pPr>
              <w:pStyle w:val="style179"/>
              <w:widowControl/>
              <w:numPr>
                <w:ilvl w:val="0"/>
                <w:numId w:val="67"/>
              </w:numPr>
              <w:spacing w:after="150" w:lineRule="atLeast" w:line="21"/>
              <w:jc w:val="lef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 xml:space="preserve">Capacity building on peer education. </w:t>
            </w:r>
          </w:p>
          <w:p>
            <w:pPr>
              <w:pStyle w:val="style179"/>
              <w:widowControl/>
              <w:numPr>
                <w:ilvl w:val="0"/>
                <w:numId w:val="67"/>
              </w:numPr>
              <w:spacing w:after="150" w:lineRule="atLeast" w:line="21"/>
              <w:jc w:val="lef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 xml:space="preserve">Security in ththzzeield (Basic and Advance) training by UNDSS. </w:t>
            </w:r>
          </w:p>
          <w:p>
            <w:pPr>
              <w:pStyle w:val="style179"/>
              <w:widowControl/>
              <w:numPr>
                <w:ilvl w:val="0"/>
                <w:numId w:val="67"/>
              </w:numPr>
              <w:spacing w:after="150" w:lineRule="atLeast" w:line="21"/>
              <w:jc w:val="lef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 xml:space="preserve">Information Security Awareness Training by UNDSS. </w:t>
            </w:r>
          </w:p>
          <w:p>
            <w:pPr>
              <w:pStyle w:val="style179"/>
              <w:widowControl/>
              <w:numPr>
                <w:ilvl w:val="0"/>
                <w:numId w:val="67"/>
              </w:numPr>
              <w:spacing w:after="150" w:lineRule="atLeast" w:line="21"/>
              <w:jc w:val="lef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Evaluation Process in Emergency Situations by UNICEF.</w:t>
            </w:r>
          </w:p>
          <w:p>
            <w:pPr>
              <w:pStyle w:val="style179"/>
              <w:widowControl/>
              <w:numPr>
                <w:ilvl w:val="0"/>
                <w:numId w:val="67"/>
              </w:numPr>
              <w:spacing w:after="150" w:lineRule="atLeast" w:line="21"/>
              <w:jc w:val="lef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Monitoring, Evaluating, Accountability and Learning (MEAL) by CRS.</w:t>
            </w:r>
          </w:p>
          <w:p>
            <w:pPr>
              <w:pStyle w:val="style179"/>
              <w:widowControl/>
              <w:numPr>
                <w:ilvl w:val="0"/>
                <w:numId w:val="67"/>
              </w:numPr>
              <w:spacing w:after="150" w:lineRule="atLeast" w:line="21"/>
              <w:jc w:val="lef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Managing Big Data for Non-Profit Organization by PLAN.</w:t>
            </w:r>
          </w:p>
          <w:p>
            <w:pPr>
              <w:pStyle w:val="style179"/>
              <w:widowControl/>
              <w:numPr>
                <w:ilvl w:val="0"/>
                <w:numId w:val="67"/>
              </w:numPr>
              <w:spacing w:after="150" w:lineRule="atLeast" w:line="21"/>
              <w:jc w:val="lef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Security Awareness Training (SAT) by UNHCR.</w:t>
            </w:r>
          </w:p>
          <w:p>
            <w:pPr>
              <w:pStyle w:val="style179"/>
              <w:numPr>
                <w:ilvl w:val="0"/>
                <w:numId w:val="67"/>
              </w:numPr>
              <w:spacing w:after="150" w:lineRule="atLeast" w:line="21"/>
              <w:jc w:val="both"/>
              <w:rPr>
                <w:b/>
              </w:rPr>
            </w:pP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Experience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working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with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refugees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and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other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vulnerable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populations.</w:t>
            </w:r>
          </w:p>
          <w:p>
            <w:pPr>
              <w:pStyle w:val="style179"/>
              <w:numPr>
                <w:ilvl w:val="0"/>
                <w:numId w:val="67"/>
              </w:numPr>
              <w:spacing w:after="150" w:lineRule="atLeast" w:line="21"/>
              <w:jc w:val="both"/>
              <w:rPr>
                <w:b/>
              </w:rPr>
            </w:pP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Excellent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team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working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skills,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good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organizational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skills,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communication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skills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and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utmost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ability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to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manage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stress.</w:t>
            </w:r>
          </w:p>
          <w:p>
            <w:pPr>
              <w:pStyle w:val="style179"/>
              <w:numPr>
                <w:ilvl w:val="0"/>
                <w:numId w:val="67"/>
              </w:numPr>
              <w:spacing w:after="150" w:lineRule="atLeast" w:line="21"/>
              <w:jc w:val="both"/>
              <w:rPr>
                <w:b/>
              </w:rPr>
            </w:pP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Experience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in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working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in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an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insecure/emergency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environment.</w:t>
            </w:r>
          </w:p>
          <w:p>
            <w:pPr>
              <w:pStyle w:val="style179"/>
              <w:widowControl/>
              <w:numPr>
                <w:ilvl w:val="0"/>
                <w:numId w:val="67"/>
              </w:numPr>
              <w:spacing w:after="120" w:lineRule="atLeast" w:line="19"/>
              <w:jc w:val="both"/>
              <w:rPr>
                <w:b/>
              </w:rPr>
            </w:pP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Excellent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use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of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mobile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data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collection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applications FastField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Forms,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Survey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To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Go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and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Off-taker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etc.</w:t>
            </w:r>
          </w:p>
          <w:p>
            <w:pPr>
              <w:pStyle w:val="style179"/>
              <w:widowControl/>
              <w:numPr>
                <w:ilvl w:val="0"/>
                <w:numId w:val="67"/>
              </w:numPr>
              <w:spacing w:after="120" w:lineRule="atLeast" w:line="19"/>
              <w:jc w:val="both"/>
              <w:rPr>
                <w:b/>
              </w:rPr>
            </w:pP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Excellent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computer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skills,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particularly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with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Microsoft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Excel,Microsoft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Word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and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Power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Point,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skype,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zoom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etc. </w:t>
            </w:r>
          </w:p>
          <w:p>
            <w:pPr>
              <w:pStyle w:val="style179"/>
              <w:widowControl/>
              <w:numPr>
                <w:ilvl w:val="0"/>
                <w:numId w:val="67"/>
              </w:numPr>
              <w:spacing w:after="120" w:lineRule="atLeast" w:line="19"/>
              <w:jc w:val="left"/>
              <w:rPr>
                <w:b/>
              </w:rPr>
            </w:pP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Technical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knowledge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of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data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collection,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data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analysis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and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interpretations.</w:t>
            </w:r>
          </w:p>
          <w:p>
            <w:pPr>
              <w:pStyle w:val="style179"/>
              <w:widowControl/>
              <w:numPr>
                <w:ilvl w:val="0"/>
                <w:numId w:val="67"/>
              </w:numPr>
              <w:spacing w:after="120" w:lineRule="atLeast" w:line="19"/>
              <w:jc w:val="both"/>
              <w:rPr>
                <w:b/>
              </w:rPr>
            </w:pP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Experience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report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writing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skills.</w:t>
            </w:r>
          </w:p>
          <w:p>
            <w:pPr>
              <w:pStyle w:val="style179"/>
              <w:widowControl/>
              <w:numPr>
                <w:ilvl w:val="0"/>
                <w:numId w:val="67"/>
              </w:numPr>
              <w:spacing w:after="120" w:lineRule="atLeast" w:line="19"/>
              <w:jc w:val="both"/>
              <w:rPr>
                <w:b/>
              </w:rPr>
            </w:pP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Experience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working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in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volatile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-webkit-standard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areas.</w:t>
            </w:r>
          </w:p>
          <w:p>
            <w:pPr>
              <w:pStyle w:val="style179"/>
              <w:widowControl/>
              <w:numPr>
                <w:ilvl w:val="0"/>
                <w:numId w:val="67"/>
              </w:numPr>
              <w:spacing w:after="120" w:lineRule="atLeast" w:line="19"/>
              <w:jc w:val="both"/>
              <w:rPr>
                <w:b/>
              </w:rPr>
            </w:pP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Ability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to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coordinate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and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support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programs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monitor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the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progress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of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activities.</w:t>
            </w:r>
          </w:p>
          <w:p>
            <w:pPr>
              <w:pStyle w:val="style179"/>
              <w:widowControl/>
              <w:numPr>
                <w:ilvl w:val="0"/>
                <w:numId w:val="67"/>
              </w:numPr>
              <w:spacing w:after="120" w:lineRule="atLeast" w:line="19"/>
              <w:jc w:val="both"/>
              <w:rPr>
                <w:b/>
              </w:rPr>
            </w:pP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Ability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to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work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effectively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as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ateam.</w:t>
            </w:r>
          </w:p>
          <w:p>
            <w:pPr>
              <w:pStyle w:val="style179"/>
              <w:widowControl/>
              <w:numPr>
                <w:ilvl w:val="0"/>
                <w:numId w:val="67"/>
              </w:numPr>
              <w:spacing w:after="120" w:lineRule="atLeast" w:line="19"/>
              <w:jc w:val="both"/>
              <w:rPr>
                <w:b/>
              </w:rPr>
            </w:pP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Hardworking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and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ability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to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work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under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pressure.</w:t>
            </w:r>
          </w:p>
          <w:p>
            <w:pPr>
              <w:pStyle w:val="style179"/>
              <w:widowControl/>
              <w:numPr>
                <w:ilvl w:val="0"/>
                <w:numId w:val="67"/>
              </w:numPr>
              <w:spacing w:after="120" w:lineRule="atLeast" w:line="19"/>
              <w:jc w:val="both"/>
              <w:rPr>
                <w:b/>
              </w:rPr>
            </w:pP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Effective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verbal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and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written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communication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skills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in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English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and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Hausa.</w:t>
            </w:r>
          </w:p>
          <w:p>
            <w:pPr>
              <w:pStyle w:val="style179"/>
              <w:widowControl/>
              <w:numPr>
                <w:ilvl w:val="0"/>
                <w:numId w:val="67"/>
              </w:numPr>
              <w:spacing w:after="120" w:lineRule="atLeast" w:line="19"/>
              <w:jc w:val="both"/>
              <w:rPr>
                <w:b/>
              </w:rPr>
            </w:pP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Enthusiastic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to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increase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knowledge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through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self-motivation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and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hard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work.</w:t>
            </w:r>
          </w:p>
          <w:p>
            <w:pPr>
              <w:pStyle w:val="style179"/>
              <w:widowControl/>
              <w:numPr>
                <w:ilvl w:val="0"/>
                <w:numId w:val="67"/>
              </w:numPr>
              <w:spacing w:after="200" w:lineRule="auto" w:line="240"/>
              <w:jc w:val="both"/>
              <w:rPr>
                <w:b/>
              </w:rPr>
            </w:pP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Organize,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maintain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and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manage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the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class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system. </w:t>
            </w:r>
          </w:p>
          <w:p>
            <w:pPr>
              <w:pStyle w:val="style179"/>
              <w:widowControl/>
              <w:numPr>
                <w:ilvl w:val="0"/>
                <w:numId w:val="67"/>
              </w:numPr>
              <w:spacing w:after="200" w:lineRule="auto" w:line="240"/>
              <w:jc w:val="both"/>
              <w:rPr>
                <w:b/>
              </w:rPr>
            </w:pP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Conduct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lectures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for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level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students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(COMPUTER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SYSTEM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TROUBLESHOOTING).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</w:p>
          <w:p>
            <w:pPr>
              <w:pStyle w:val="style179"/>
              <w:widowControl/>
              <w:numPr>
                <w:ilvl w:val="0"/>
                <w:numId w:val="67"/>
              </w:numPr>
              <w:spacing w:after="200" w:lineRule="auto" w:line="240"/>
              <w:jc w:val="both"/>
              <w:rPr>
                <w:b/>
              </w:rPr>
            </w:pP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Supervision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of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projects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for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final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year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students.</w:t>
            </w:r>
          </w:p>
          <w:p>
            <w:pPr>
              <w:pStyle w:val="style179"/>
              <w:widowControl/>
              <w:numPr>
                <w:ilvl w:val="0"/>
                <w:numId w:val="68"/>
              </w:numPr>
              <w:spacing w:after="200" w:lineRule="auto" w:line="240"/>
              <w:jc w:val="both"/>
              <w:rPr>
                <w:b/>
              </w:rPr>
            </w:pP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Coordination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of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seminars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for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final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years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students. </w:t>
            </w:r>
          </w:p>
          <w:p>
            <w:pPr>
              <w:pStyle w:val="style179"/>
              <w:widowControl/>
              <w:numPr>
                <w:ilvl w:val="0"/>
                <w:numId w:val="68"/>
              </w:numPr>
              <w:spacing w:after="200" w:lineRule="auto" w:line="240"/>
              <w:jc w:val="both"/>
              <w:rPr>
                <w:b/>
              </w:rPr>
            </w:pP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Prepare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monthly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and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timely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evaluations.</w:t>
            </w:r>
          </w:p>
          <w:p>
            <w:pPr>
              <w:pStyle w:val="style179"/>
              <w:widowControl/>
              <w:numPr>
                <w:ilvl w:val="0"/>
                <w:numId w:val="68"/>
              </w:numPr>
              <w:spacing w:after="120" w:lineRule="atLeast" w:line="19"/>
              <w:jc w:val="both"/>
              <w:rPr>
                <w:b/>
              </w:rPr>
            </w:pP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Marking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and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assessments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of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performance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evaluation.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                              (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>MARCH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 </w:t>
            </w:r>
            <w:r>
              <w:rPr>
                <w:rFonts w:ascii="SimSun" w:cs="SimSun" w:eastAsia="Gill Sans MT" w:hAnsi="SimSun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4"/>
                <w:szCs w:val="24"/>
                <w:highlight w:val="none"/>
                <w:vertAlign w:val="baseline"/>
                <w:em w:val="none"/>
                <w:lang w:val="en-US" w:bidi="ar-SA" w:eastAsia="zh-CN"/>
              </w:rPr>
              <w:t xml:space="preserve">2021) </w:t>
            </w:r>
          </w:p>
        </w:tc>
      </w:tr>
      <w:tr>
        <w:tblPrEx/>
        <w:trPr/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</w:p>
        </w:tc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9"/>
              <w:ind w:left="744"/>
              <w:rPr/>
            </w:pP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8"/>
                <w:szCs w:val="28"/>
                <w:highlight w:val="none"/>
                <w:vertAlign w:val="baseline"/>
                <w:em w:val="none"/>
                <w:lang w:val="en-US" w:eastAsia="en-US"/>
              </w:rPr>
              <w:t xml:space="preserve">                                                   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800000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HOBBIES</w:t>
            </w:r>
          </w:p>
        </w:tc>
      </w:tr>
      <w:tr>
        <w:tblPrEx/>
        <w:trPr>
          <w:trHeight w:val="1626" w:hRule="atLeast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</w:p>
        </w:tc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9"/>
              <w:ind w:left="744"/>
              <w:rPr/>
            </w:pPr>
            <w:r>
              <w:rPr>
                <w:lang w:val="en-US"/>
              </w:rPr>
              <w:t xml:space="preserve"> </w:t>
            </w:r>
          </w:p>
          <w:p>
            <w:pPr>
              <w:pStyle w:val="style179"/>
              <w:numPr>
                <w:ilvl w:val="0"/>
                <w:numId w:val="8"/>
              </w:numPr>
              <w:ind w:left="744"/>
              <w:rPr/>
            </w:pPr>
            <w:r>
              <w:rPr>
                <w:lang w:val="en-US"/>
              </w:rPr>
              <w:t xml:space="preserve">Reading. </w:t>
            </w:r>
          </w:p>
          <w:p>
            <w:pPr>
              <w:pStyle w:val="style179"/>
              <w:numPr>
                <w:ilvl w:val="0"/>
                <w:numId w:val="8"/>
              </w:numPr>
              <w:ind w:left="744"/>
              <w:rPr/>
            </w:pPr>
            <w:r>
              <w:rPr>
                <w:lang w:val="en-US"/>
              </w:rPr>
              <w:t xml:space="preserve">Socializing. </w:t>
            </w:r>
          </w:p>
          <w:p>
            <w:pPr>
              <w:pStyle w:val="style179"/>
              <w:numPr>
                <w:ilvl w:val="0"/>
                <w:numId w:val="8"/>
              </w:numPr>
              <w:ind w:left="744"/>
              <w:rPr/>
            </w:pPr>
            <w:r>
              <w:rPr>
                <w:lang w:val="en-US"/>
              </w:rPr>
              <w:t xml:space="preserve">Travelling. </w:t>
            </w:r>
          </w:p>
          <w:p>
            <w:pPr>
              <w:pStyle w:val="style179"/>
              <w:numPr>
                <w:ilvl w:val="0"/>
                <w:numId w:val="8"/>
              </w:numPr>
              <w:ind w:left="744"/>
              <w:rPr/>
            </w:pPr>
            <w:r>
              <w:t>Swimming</w:t>
            </w:r>
            <w:r>
              <w:rPr>
                <w:lang w:val="en-US"/>
              </w:rPr>
              <w:t xml:space="preserve">. </w:t>
            </w:r>
          </w:p>
          <w:p>
            <w:pPr>
              <w:pStyle w:val="style179"/>
              <w:ind w:left="744"/>
              <w:rPr/>
            </w:pPr>
          </w:p>
        </w:tc>
      </w:tr>
      <w:tr>
        <w:tblPrEx/>
        <w:trPr>
          <w:trHeight w:val="326" w:hRule="atLeast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</w:p>
        </w:tc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 xml:space="preserve">                    </w:t>
            </w:r>
            <w:r>
              <w:rPr>
                <w:b/>
                <w:lang w:val="en-US"/>
              </w:rPr>
              <w:t xml:space="preserve">                                                 </w:t>
            </w:r>
            <w:r>
              <w:rPr>
                <w:b/>
                <w:color w:val="800000"/>
                <w:sz w:val="28"/>
                <w:szCs w:val="28"/>
              </w:rPr>
              <w:t>REFEREES</w:t>
            </w:r>
            <w:r>
              <w:rPr>
                <w:b/>
                <w:sz w:val="28"/>
                <w:szCs w:val="28"/>
              </w:rPr>
              <w:t xml:space="preserve"> </w:t>
            </w:r>
          </w:p>
        </w:tc>
      </w:tr>
      <w:tr>
        <w:tblPrEx/>
        <w:trPr/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t>4</w:t>
            </w:r>
          </w:p>
        </w:tc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 xml:space="preserve">                                                              </w:t>
            </w:r>
            <w:r>
              <w:rPr>
                <w:b/>
              </w:rPr>
              <w:t xml:space="preserve">     </w:t>
            </w:r>
            <w:r>
              <w:rPr>
                <w:b/>
                <w:lang w:val="en-US"/>
              </w:rPr>
              <w:t xml:space="preserve">  </w:t>
            </w:r>
            <w:r>
              <w:rPr>
                <w:b/>
                <w:sz w:val="21"/>
                <w:szCs w:val="21"/>
              </w:rPr>
              <w:t>ON REQUEST</w:t>
            </w:r>
            <w:r>
              <w:rPr>
                <w:b/>
              </w:rPr>
              <w:t xml:space="preserve">         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 xml:space="preserve">                 </w:t>
            </w:r>
          </w:p>
        </w:tc>
      </w:tr>
    </w:tbl>
    <w:p>
      <w:pPr>
        <w:pStyle w:val="style0"/>
        <w:rPr/>
      </w:pPr>
    </w:p>
    <w:sectPr>
      <w:pgSz w:w="12240" w:h="15840" w:orient="portrait"/>
      <w:pgMar w:top="810" w:right="990" w:bottom="63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lgerian">
    <w:altName w:val="Algerian"/>
    <w:panose1 w:val="04020705040000060702"/>
    <w:charset w:val="00"/>
    <w:family w:val="decorative"/>
    <w:pitch w:val="variable"/>
    <w:sig w:usb0="00000003" w:usb1="00000000" w:usb2="0000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-webkit-standard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Gill Sans MT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9DEAB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3DF2F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C6E85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5CDCC4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EF262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9BB01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B7A0EA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59DA9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0000001E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000001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0000002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0000002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0000002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0000002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0000002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00000026"/>
    <w:multiLevelType w:val="hybridMultilevel"/>
    <w:tmpl w:val="000000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00000027"/>
    <w:multiLevelType w:val="hybridMultilevel"/>
    <w:tmpl w:val="000000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00000028"/>
    <w:multiLevelType w:val="hybridMultilevel"/>
    <w:tmpl w:val="000000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00000029"/>
    <w:multiLevelType w:val="hybridMultilevel"/>
    <w:tmpl w:val="00000000"/>
    <w:lvl w:ilvl="0" w:tplc="04090009">
      <w:start w:val="1"/>
      <w:numFmt w:val="bullet"/>
      <w:lvlText w:val=""/>
      <w:lvlJc w:val="left"/>
      <w:pPr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42">
    <w:nsid w:val="0000002A"/>
    <w:multiLevelType w:val="hybridMultilevel"/>
    <w:tmpl w:val="000000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0000002B"/>
    <w:multiLevelType w:val="hybridMultilevel"/>
    <w:tmpl w:val="8AF7B32E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0000002C"/>
    <w:multiLevelType w:val="hybridMultilevel"/>
    <w:tmpl w:val="6BF13228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0000002D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0000002E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47">
    <w:nsid w:val="0000002F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1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48">
    <w:nsid w:val="00000030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1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49">
    <w:nsid w:val="00000031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>
    <w:nsid w:val="0000003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1">
    <w:nsid w:val="00000033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>
    <w:nsid w:val="0000003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3">
    <w:nsid w:val="00000035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4">
    <w:nsid w:val="00000036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>
    <w:nsid w:val="00000037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1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56">
    <w:nsid w:val="00000038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0000003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0000003A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0000003B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0000003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0000003D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0000003E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0000003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00000040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00000041"/>
    <w:multiLevelType w:val="hybridMultilevel"/>
    <w:tmpl w:val="6F3DE3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00000042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>
    <w:nsid w:val="00000043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00000044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69">
    <w:nsid w:val="0000004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70">
    <w:nsid w:val="00000046"/>
    <w:multiLevelType w:val="hybridMultilevel"/>
    <w:tmpl w:val="77D81376"/>
    <w:lvl w:ilvl="0" w:tplc="02030001">
      <w:start w:val="1"/>
      <w:numFmt w:val="bullet"/>
      <w:lvlText w:val=""/>
      <w:lvlJc w:val="left"/>
      <w:pPr>
        <w:ind w:left="7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71">
    <w:nsid w:val="00000047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7"/>
  </w:num>
  <w:num w:numId="5">
    <w:abstractNumId w:val="6"/>
  </w:num>
  <w:num w:numId="6">
    <w:abstractNumId w:val="0"/>
  </w:num>
  <w:num w:numId="7">
    <w:abstractNumId w:val="3"/>
  </w:num>
  <w:num w:numId="8">
    <w:abstractNumId w:val="1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styleId="style32">
    <w:name w:val="footer"/>
    <w:basedOn w:val="style0"/>
    <w:next w:val="style32"/>
    <w:pPr>
      <w:tabs>
        <w:tab w:val="center" w:leader="none" w:pos="4680"/>
        <w:tab w:val="right" w:leader="none" w:pos="9360"/>
      </w:tabs>
      <w:spacing w:before="0" w:after="0" w:lineRule="auto" w:line="240"/>
      <w:ind w:left="0" w:right="0" w:firstLine="360"/>
    </w:pPr>
    <w:rPr>
      <w:rFonts w:ascii="Times New Roman" w:cs="Times New Roman" w:eastAsia="SimSun" w:hAnsi="Times New Roman"/>
      <w:sz w:val="21"/>
      <w:lang w:bidi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845</Words>
  <Pages>3</Pages>
  <Characters>5494</Characters>
  <Application>WPS Office</Application>
  <DocSecurity>0</DocSecurity>
  <Paragraphs>154</Paragraphs>
  <ScaleCrop>false</ScaleCrop>
  <Company>HP</Company>
  <LinksUpToDate>false</LinksUpToDate>
  <CharactersWithSpaces>7606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2021-11-23T09:16:00Z</dcterms:created>
  <dc:creator>MARAMA</dc:creator>
  <lastModifiedBy>Infinix X670</lastModifiedBy>
  <lastPrinted>2019-07-22T15:34:00Z</lastPrinted>
  <dcterms:modified xsi:type="dcterms:W3CDTF">2024-01-31T09:50:47Z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85118c1b95594cfb8c5f837ddaac4cbb</vt:lpwstr>
  </property>
</Properties>
</file>